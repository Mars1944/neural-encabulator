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8F01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sz w:val="20"/>
          <w:szCs w:val="20"/>
        </w:rPr>
        <w:t xml:space="preserve">[info] </w:t>
      </w:r>
      <w:proofErr w:type="spellStart"/>
      <w:r w:rsidRPr="007403B3">
        <w:rPr>
          <w:rFonts w:ascii="Courier New" w:eastAsia="Times New Roman" w:hAnsi="Courier New" w:cs="Courier New"/>
          <w:sz w:val="20"/>
          <w:szCs w:val="20"/>
        </w:rPr>
        <w:t>base_dir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>=C:\Users\Owner\Documents\Grad School\Fall 2025\ME 521 - CPTS 534 Project\neural-</w:t>
      </w:r>
      <w:proofErr w:type="spellStart"/>
      <w:r w:rsidRPr="007403B3">
        <w:rPr>
          <w:rFonts w:ascii="Courier New" w:eastAsia="Times New Roman" w:hAnsi="Courier New" w:cs="Courier New"/>
          <w:sz w:val="20"/>
          <w:szCs w:val="20"/>
        </w:rPr>
        <w:t>encabulator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 xml:space="preserve">\prototype two                                                                                                                                                                                 </w:t>
      </w:r>
    </w:p>
    <w:p w14:paraId="6772E8B6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sz w:val="20"/>
          <w:szCs w:val="20"/>
        </w:rPr>
        <w:t xml:space="preserve">[info] ensuring 7 directories ...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5675AB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sz w:val="20"/>
          <w:szCs w:val="20"/>
        </w:rPr>
        <w:t>[ok] C:\Users\Owner\Documents\Grad School\Fall 2025\ME 521 - CPTS 534 Project\neural-</w:t>
      </w:r>
      <w:proofErr w:type="spellStart"/>
      <w:r w:rsidRPr="007403B3">
        <w:rPr>
          <w:rFonts w:ascii="Courier New" w:eastAsia="Times New Roman" w:hAnsi="Courier New" w:cs="Courier New"/>
          <w:sz w:val="20"/>
          <w:szCs w:val="20"/>
        </w:rPr>
        <w:t>encabulator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 xml:space="preserve">\prototype two\data\outputs                                                                                                                                                                               </w:t>
      </w:r>
    </w:p>
    <w:p w14:paraId="15ECFC03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sz w:val="20"/>
          <w:szCs w:val="20"/>
        </w:rPr>
        <w:t>[ok] C:\Users\Owner\Documents\Grad School\Fall 2025\ME 521 - CPTS 534 Project\neural-</w:t>
      </w:r>
      <w:proofErr w:type="spellStart"/>
      <w:r w:rsidRPr="007403B3">
        <w:rPr>
          <w:rFonts w:ascii="Courier New" w:eastAsia="Times New Roman" w:hAnsi="Courier New" w:cs="Courier New"/>
          <w:sz w:val="20"/>
          <w:szCs w:val="20"/>
        </w:rPr>
        <w:t>encabulator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 xml:space="preserve">\prototype two\data\outputs\image                                                                                                                                                                         </w:t>
      </w:r>
    </w:p>
    <w:p w14:paraId="3F8CBF3B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sz w:val="20"/>
          <w:szCs w:val="20"/>
        </w:rPr>
        <w:t>[ok] C:\Users\Owner\Documents\Grad School\Fall 2025\ME 521 - CPTS 534 Project\neural-</w:t>
      </w:r>
      <w:proofErr w:type="spellStart"/>
      <w:r w:rsidRPr="007403B3">
        <w:rPr>
          <w:rFonts w:ascii="Courier New" w:eastAsia="Times New Roman" w:hAnsi="Courier New" w:cs="Courier New"/>
          <w:sz w:val="20"/>
          <w:szCs w:val="20"/>
        </w:rPr>
        <w:t>encabulator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 xml:space="preserve">\prototype two\data\outputs\image\plots                                                                                                                                                                   </w:t>
      </w:r>
    </w:p>
    <w:p w14:paraId="1591007F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sz w:val="20"/>
          <w:szCs w:val="20"/>
        </w:rPr>
        <w:t>[ok] C:\Users\Owner\Documents\Grad School\Fall 2025\ME 521 - CPTS 534 Project\neural-</w:t>
      </w:r>
      <w:proofErr w:type="spellStart"/>
      <w:r w:rsidRPr="007403B3">
        <w:rPr>
          <w:rFonts w:ascii="Courier New" w:eastAsia="Times New Roman" w:hAnsi="Courier New" w:cs="Courier New"/>
          <w:sz w:val="20"/>
          <w:szCs w:val="20"/>
        </w:rPr>
        <w:t>encabulator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 xml:space="preserve">\prototype two\data\outputs\image\training                                                                                                                                                                </w:t>
      </w:r>
    </w:p>
    <w:p w14:paraId="76CCB53E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sz w:val="20"/>
          <w:szCs w:val="20"/>
        </w:rPr>
        <w:t>[ok] C:\Users\Owner\Documents\Grad School\Fall 2025\ME 521 - CPTS 534 Project\neural-</w:t>
      </w:r>
      <w:proofErr w:type="spellStart"/>
      <w:r w:rsidRPr="007403B3">
        <w:rPr>
          <w:rFonts w:ascii="Courier New" w:eastAsia="Times New Roman" w:hAnsi="Courier New" w:cs="Courier New"/>
          <w:sz w:val="20"/>
          <w:szCs w:val="20"/>
        </w:rPr>
        <w:t>encabulator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 xml:space="preserve">\prototype two\data\testing data                                                                                                                                                                          </w:t>
      </w:r>
    </w:p>
    <w:p w14:paraId="2651F2B4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sz w:val="20"/>
          <w:szCs w:val="20"/>
        </w:rPr>
        <w:t>[ok] C:\Users\Owner\Documents\Grad School\Fall 2025\ME 521 - CPTS 534 Project\neural-</w:t>
      </w:r>
      <w:proofErr w:type="spellStart"/>
      <w:r w:rsidRPr="007403B3">
        <w:rPr>
          <w:rFonts w:ascii="Courier New" w:eastAsia="Times New Roman" w:hAnsi="Courier New" w:cs="Courier New"/>
          <w:sz w:val="20"/>
          <w:szCs w:val="20"/>
        </w:rPr>
        <w:t>encabulator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 xml:space="preserve">\prototype two\data\training data\image                                                                                                                                                                   </w:t>
      </w:r>
    </w:p>
    <w:p w14:paraId="30D89B83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sz w:val="20"/>
          <w:szCs w:val="20"/>
        </w:rPr>
        <w:t>[ok] C:\Users\Owner\Documents\Grad School\Fall 2025\ME 521 - CPTS 534 Project\</w:t>
      </w:r>
      <w:proofErr w:type="spellStart"/>
      <w:r w:rsidRPr="007403B3">
        <w:rPr>
          <w:rFonts w:ascii="Courier New" w:eastAsia="Times New Roman" w:hAnsi="Courier New" w:cs="Courier New"/>
          <w:sz w:val="20"/>
          <w:szCs w:val="20"/>
        </w:rPr>
        <w:t>neural_encabulator_training_testing_data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7403B3">
        <w:rPr>
          <w:rFonts w:ascii="Courier New" w:eastAsia="Times New Roman" w:hAnsi="Courier New" w:cs="Courier New"/>
          <w:sz w:val="20"/>
          <w:szCs w:val="20"/>
        </w:rPr>
        <w:t>testing_data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</w:t>
      </w:r>
    </w:p>
    <w:p w14:paraId="00D2CC4E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b/>
          <w:bCs/>
          <w:sz w:val="20"/>
          <w:szCs w:val="20"/>
        </w:rPr>
        <w:t>[==] | Data Settings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F48C67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Data Key        | Value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BB0A83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------------------------------------------------------------------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8F0051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add_magnitude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| True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0C18E1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data_kind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 | image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232BAF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image_</w:t>
      </w:r>
      <w:proofErr w:type="gram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channels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|</w:t>
      </w:r>
      <w:proofErr w:type="gram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3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4F980B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image_size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| [256,256]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888BB3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limit_tiles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| None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644A97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normalize       | True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8E404D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test_image_</w:t>
      </w:r>
      <w:proofErr w:type="gram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dir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|</w:t>
      </w:r>
      <w:proofErr w:type="gram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data/testing data/testing_image_root.txt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457B5B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tile_size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 | [256,256]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99FA13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tile_stride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| [256,256]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1B5E3B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train_image_dir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| data/training data/image/training_image_root.txt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FAC12B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b/>
          <w:bCs/>
          <w:sz w:val="20"/>
          <w:szCs w:val="20"/>
        </w:rPr>
        <w:t>[==] | Image Settings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D17041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Image Key       | Value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CC3B17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------------------------------------------------------------------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03B426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train_image_dir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| data/training data/image/training_image_root.txt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230AFE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test_image_</w:t>
      </w:r>
      <w:proofErr w:type="gram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dir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|</w:t>
      </w:r>
      <w:proofErr w:type="gram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data/testing data/testing_image_root.txt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9698F68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image_size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| [256,256]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AF8085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image_</w:t>
      </w:r>
      <w:proofErr w:type="gram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channels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|</w:t>
      </w:r>
      <w:proofErr w:type="gram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3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E22BD6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b/>
          <w:bCs/>
          <w:sz w:val="20"/>
          <w:szCs w:val="20"/>
        </w:rPr>
        <w:t>[==] | Model Settings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3B86917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Model Key     | Value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A4619D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-------------------------------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4177BD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conv_channels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| [32,64,128,256]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9B4DE0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dilations     | [1,2,4,4]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075767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dropout       | 0.1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B0E53B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kernel_size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| 3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56E7F8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num_classes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| 2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0DDF46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pool_every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| 1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3B5386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use_batchnorm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| True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002661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b/>
          <w:bCs/>
          <w:sz w:val="20"/>
          <w:szCs w:val="20"/>
        </w:rPr>
        <w:t>[==] | Training Settings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CD23E3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Training Key         | Value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E6B4B4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---------------------------------------------------------------------------------------------------------------------------------------------------------------------------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</w:t>
      </w:r>
    </w:p>
    <w:p w14:paraId="71AF0CF8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batch_size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     | 16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916D0B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debug_limit_training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| False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112F03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debug_train_fraction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| 0.2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457521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learning_rate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  | 0.001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AB7A89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max_epochs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     | 50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88A3DF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lastRenderedPageBreak/>
        <w:t>num_workers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    | 0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039481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optimizer            | </w:t>
      </w: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adamw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64E151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pin_memory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     | False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924D310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scheduler            | none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C209B8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task                 | multitask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FBA9D0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train_flow_csv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 | C:/Users/Owner/Documents/Grad School/Fall 2025/ME 521 - CPTS 534 Project/</w:t>
      </w: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neural_encabulator_training_testing_data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/training data/metadata_set_one.csv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</w:t>
      </w:r>
    </w:p>
    <w:p w14:paraId="6BAE85D3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train_source_</w:t>
      </w:r>
      <w:proofErr w:type="gram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labels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|</w:t>
      </w:r>
      <w:proofErr w:type="gram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[2,1]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50D3C2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val_source_labels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| [0,1]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D886BB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val_split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      | 0.2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B571D2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weight_decay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   | 0.0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DC86D7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99FFFF"/>
          <w:sz w:val="20"/>
          <w:szCs w:val="20"/>
        </w:rPr>
        <w:t xml:space="preserve">[info] | Optimizer: </w:t>
      </w:r>
      <w:proofErr w:type="spellStart"/>
      <w:r w:rsidRPr="007403B3">
        <w:rPr>
          <w:rFonts w:ascii="Courier New" w:eastAsia="Times New Roman" w:hAnsi="Courier New" w:cs="Courier New"/>
          <w:color w:val="99FFFF"/>
          <w:sz w:val="20"/>
          <w:szCs w:val="20"/>
        </w:rPr>
        <w:t>AdamW</w:t>
      </w:r>
      <w:proofErr w:type="spellEnd"/>
      <w:r w:rsidRPr="007403B3">
        <w:rPr>
          <w:rFonts w:ascii="Courier New" w:eastAsia="Times New Roman" w:hAnsi="Courier New" w:cs="Courier New"/>
          <w:color w:val="99FFFF"/>
          <w:sz w:val="20"/>
          <w:szCs w:val="20"/>
        </w:rPr>
        <w:t xml:space="preserve"> (</w:t>
      </w:r>
      <w:proofErr w:type="spellStart"/>
      <w:r w:rsidRPr="007403B3">
        <w:rPr>
          <w:rFonts w:ascii="Courier New" w:eastAsia="Times New Roman" w:hAnsi="Courier New" w:cs="Courier New"/>
          <w:color w:val="99FFFF"/>
          <w:sz w:val="20"/>
          <w:szCs w:val="20"/>
        </w:rPr>
        <w:t>lr</w:t>
      </w:r>
      <w:proofErr w:type="spellEnd"/>
      <w:r w:rsidRPr="007403B3">
        <w:rPr>
          <w:rFonts w:ascii="Courier New" w:eastAsia="Times New Roman" w:hAnsi="Courier New" w:cs="Courier New"/>
          <w:color w:val="99FFFF"/>
          <w:sz w:val="20"/>
          <w:szCs w:val="20"/>
        </w:rPr>
        <w:t xml:space="preserve">=0.001, </w:t>
      </w:r>
      <w:proofErr w:type="spellStart"/>
      <w:r w:rsidRPr="007403B3">
        <w:rPr>
          <w:rFonts w:ascii="Courier New" w:eastAsia="Times New Roman" w:hAnsi="Courier New" w:cs="Courier New"/>
          <w:color w:val="99FFFF"/>
          <w:sz w:val="20"/>
          <w:szCs w:val="20"/>
        </w:rPr>
        <w:t>weight_decay</w:t>
      </w:r>
      <w:proofErr w:type="spellEnd"/>
      <w:r w:rsidRPr="007403B3">
        <w:rPr>
          <w:rFonts w:ascii="Courier New" w:eastAsia="Times New Roman" w:hAnsi="Courier New" w:cs="Courier New"/>
          <w:color w:val="99FFFF"/>
          <w:sz w:val="20"/>
          <w:szCs w:val="20"/>
        </w:rPr>
        <w:t>=0.0)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2DC232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b/>
          <w:bCs/>
          <w:sz w:val="20"/>
          <w:szCs w:val="20"/>
        </w:rPr>
        <w:t>[==] | Derived Settings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7FB4B5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Derived         | Value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445499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----------------------------------------------------------------------------------------------------------------------------------------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</w:t>
      </w:r>
    </w:p>
    <w:p w14:paraId="1F6E7169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device          | </w:t>
      </w: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cuda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019E7C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train_data_kind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| image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29F6FB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test_data_</w:t>
      </w:r>
      <w:proofErr w:type="gram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kind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|</w:t>
      </w:r>
      <w:proofErr w:type="gram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image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F4BF72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input_</w:t>
      </w:r>
      <w:proofErr w:type="gram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channels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|</w:t>
      </w:r>
      <w:proofErr w:type="gram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3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613E1A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num_classes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| 2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981C12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parameters      | 389,924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79DA51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optimizer       | </w:t>
      </w: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AdamW</w:t>
      </w:r>
      <w:proofErr w:type="spellEnd"/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4B95854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scheduler       | none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7E4E94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outputs_root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| C:\Users\Owner\Documents\Grad School\Fall 2025\ME 521 - CPTS 534 Project\neural-</w:t>
      </w: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encabulator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\prototype two\data\outputs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</w:t>
      </w:r>
    </w:p>
    <w:p w14:paraId="09996939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tile_size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  | [256, 256]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666115" w14:textId="77777777" w:rsidR="007403B3" w:rsidRPr="007403B3" w:rsidRDefault="007403B3" w:rsidP="00740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>tile_stride</w:t>
      </w:r>
      <w:proofErr w:type="spellEnd"/>
      <w:r w:rsidRPr="007403B3">
        <w:rPr>
          <w:rFonts w:ascii="Courier New" w:eastAsia="Times New Roman" w:hAnsi="Courier New" w:cs="Courier New"/>
          <w:color w:val="EBBBFF"/>
          <w:sz w:val="20"/>
          <w:szCs w:val="20"/>
        </w:rPr>
        <w:t xml:space="preserve">     | [256, 256]</w:t>
      </w:r>
      <w:r w:rsidRPr="007403B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</w:t>
      </w:r>
    </w:p>
    <w:p w14:paraId="40AF8CB7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87326028">
    <w:abstractNumId w:val="19"/>
  </w:num>
  <w:num w:numId="2" w16cid:durableId="1667198692">
    <w:abstractNumId w:val="12"/>
  </w:num>
  <w:num w:numId="3" w16cid:durableId="1957713528">
    <w:abstractNumId w:val="10"/>
  </w:num>
  <w:num w:numId="4" w16cid:durableId="515576566">
    <w:abstractNumId w:val="21"/>
  </w:num>
  <w:num w:numId="5" w16cid:durableId="1574971130">
    <w:abstractNumId w:val="13"/>
  </w:num>
  <w:num w:numId="6" w16cid:durableId="821777671">
    <w:abstractNumId w:val="16"/>
  </w:num>
  <w:num w:numId="7" w16cid:durableId="2137021715">
    <w:abstractNumId w:val="18"/>
  </w:num>
  <w:num w:numId="8" w16cid:durableId="656882100">
    <w:abstractNumId w:val="9"/>
  </w:num>
  <w:num w:numId="9" w16cid:durableId="237180975">
    <w:abstractNumId w:val="7"/>
  </w:num>
  <w:num w:numId="10" w16cid:durableId="1748186898">
    <w:abstractNumId w:val="6"/>
  </w:num>
  <w:num w:numId="11" w16cid:durableId="200289145">
    <w:abstractNumId w:val="5"/>
  </w:num>
  <w:num w:numId="12" w16cid:durableId="939340236">
    <w:abstractNumId w:val="4"/>
  </w:num>
  <w:num w:numId="13" w16cid:durableId="1458908725">
    <w:abstractNumId w:val="8"/>
  </w:num>
  <w:num w:numId="14" w16cid:durableId="43675176">
    <w:abstractNumId w:val="3"/>
  </w:num>
  <w:num w:numId="15" w16cid:durableId="1814515925">
    <w:abstractNumId w:val="2"/>
  </w:num>
  <w:num w:numId="16" w16cid:durableId="1018849825">
    <w:abstractNumId w:val="1"/>
  </w:num>
  <w:num w:numId="17" w16cid:durableId="2124227316">
    <w:abstractNumId w:val="0"/>
  </w:num>
  <w:num w:numId="18" w16cid:durableId="526988816">
    <w:abstractNumId w:val="14"/>
  </w:num>
  <w:num w:numId="19" w16cid:durableId="1709643678">
    <w:abstractNumId w:val="15"/>
  </w:num>
  <w:num w:numId="20" w16cid:durableId="646670596">
    <w:abstractNumId w:val="20"/>
  </w:num>
  <w:num w:numId="21" w16cid:durableId="295066365">
    <w:abstractNumId w:val="17"/>
  </w:num>
  <w:num w:numId="22" w16cid:durableId="1509170738">
    <w:abstractNumId w:val="11"/>
  </w:num>
  <w:num w:numId="23" w16cid:durableId="18308254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3B3"/>
    <w:rsid w:val="000E059D"/>
    <w:rsid w:val="001624D6"/>
    <w:rsid w:val="00645252"/>
    <w:rsid w:val="006D3D74"/>
    <w:rsid w:val="007403B3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55875"/>
  <w15:chartTrackingRefBased/>
  <w15:docId w15:val="{7751D9E3-7455-4915-B864-4F0D7C9A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Local\Microsoft\Office\16.0\DTS\en-US%7b42D0EA19-03FA-413F-AD42-2EF5F760865C%7d\%7bC2FACE28-7815-4DBB-A53A-40013C0EF3F9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{C2FACE28-7815-4DBB-A53A-40013C0EF3F9}TF2de6fc23-48e8-448b-960e-1bdc6e9248ab4ef8d1ac_win32-7424dd8ab5ea.dotx</Template>
  <TotalTime>5</TotalTime>
  <Pages>2</Pages>
  <Words>3192</Words>
  <Characters>18195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William Walsh</cp:lastModifiedBy>
  <cp:revision>1</cp:revision>
  <dcterms:created xsi:type="dcterms:W3CDTF">2025-12-05T18:13:00Z</dcterms:created>
  <dcterms:modified xsi:type="dcterms:W3CDTF">2025-12-05T19:46:00Z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